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5A5C0724" w14:textId="77777777" w:rsidR="00AB5302" w:rsidRPr="00F205FB" w:rsidRDefault="00AB5302">
      <w:pPr>
        <w:pStyle w:val="Title"/>
        <w:jc w:val="left"/>
        <w:rPr>
          <w:rFonts w:ascii="Calibri" w:eastAsia="等线" w:hAnsi="Calibri"/>
          <w:b/>
          <w:bCs/>
          <w:sz w:val="52"/>
          <w:lang w:eastAsia="zh-CN"/>
        </w:rPr>
      </w:pPr>
    </w:p>
    <w:p w14:paraId="178ACBDE" w14:textId="77777777" w:rsidR="00453565" w:rsidRDefault="007D13C5">
      <w:pPr>
        <w:pStyle w:val="Title"/>
        <w:jc w:val="left"/>
        <w:rPr>
          <w:rFonts w:ascii="Calibri" w:hAnsi="Calibri"/>
          <w:b/>
          <w:bCs/>
          <w:sz w:val="48"/>
        </w:rPr>
      </w:pPr>
      <w:r>
        <w:rPr>
          <w:rFonts w:ascii="Calibri" w:hAnsi="Calibri"/>
          <w:b/>
          <w:bCs/>
          <w:sz w:val="48"/>
        </w:rPr>
        <w:t>Hungry Shark’s</w:t>
      </w:r>
      <w:r w:rsidR="00453565">
        <w:rPr>
          <w:rFonts w:ascii="Calibri" w:hAnsi="Calibri"/>
          <w:b/>
          <w:bCs/>
          <w:sz w:val="48"/>
        </w:rPr>
        <w:t xml:space="preserve"> User Guide</w:t>
      </w:r>
    </w:p>
    <w:p w14:paraId="42BBCAAE" w14:textId="77777777" w:rsidR="00453565" w:rsidRDefault="00453565">
      <w:pPr>
        <w:pStyle w:val="Title"/>
        <w:jc w:val="left"/>
        <w:rPr>
          <w:rFonts w:ascii="Calibri" w:hAnsi="Calibri"/>
          <w:b/>
          <w:bCs/>
          <w:sz w:val="56"/>
        </w:rPr>
      </w:pPr>
    </w:p>
    <w:p w14:paraId="395B568B" w14:textId="77777777" w:rsidR="00453565" w:rsidRDefault="00453565">
      <w:pPr>
        <w:pStyle w:val="Title"/>
        <w:jc w:val="left"/>
        <w:rPr>
          <w:rFonts w:ascii="Calibri" w:hAnsi="Calibri"/>
          <w:b/>
          <w:bCs/>
          <w:sz w:val="56"/>
        </w:rPr>
      </w:pPr>
    </w:p>
    <w:p w14:paraId="0013EA77" w14:textId="77777777" w:rsidR="00453565" w:rsidRDefault="00453565">
      <w:pPr>
        <w:pStyle w:val="Title"/>
        <w:jc w:val="right"/>
        <w:rPr>
          <w:rFonts w:ascii="Calibri" w:hAnsi="Calibri"/>
          <w:b/>
          <w:bCs/>
          <w:sz w:val="48"/>
        </w:rPr>
      </w:pPr>
      <w:r>
        <w:rPr>
          <w:rFonts w:ascii="Calibri" w:hAnsi="Calibri"/>
          <w:b/>
          <w:bCs/>
          <w:sz w:val="48"/>
        </w:rPr>
        <w:t xml:space="preserve">Team </w:t>
      </w:r>
      <w:r w:rsidR="007D13C5">
        <w:rPr>
          <w:rFonts w:ascii="Calibri" w:hAnsi="Calibri"/>
          <w:b/>
          <w:bCs/>
          <w:sz w:val="48"/>
        </w:rPr>
        <w:t>Shake Shark</w:t>
      </w:r>
    </w:p>
    <w:p w14:paraId="17169426" w14:textId="77777777" w:rsidR="00453565" w:rsidRDefault="00453565">
      <w:pPr>
        <w:pStyle w:val="Title"/>
        <w:jc w:val="right"/>
        <w:rPr>
          <w:rFonts w:ascii="Calibri" w:hAnsi="Calibri"/>
          <w:sz w:val="36"/>
        </w:rPr>
      </w:pPr>
      <w:r>
        <w:rPr>
          <w:rFonts w:ascii="Calibri" w:hAnsi="Calibri"/>
          <w:sz w:val="36"/>
        </w:rPr>
        <w:t xml:space="preserve">December </w:t>
      </w:r>
      <w:r w:rsidR="007D13C5">
        <w:rPr>
          <w:rFonts w:ascii="Calibri" w:hAnsi="Calibri"/>
          <w:sz w:val="36"/>
        </w:rPr>
        <w:t>1</w:t>
      </w:r>
      <w:r>
        <w:rPr>
          <w:rFonts w:ascii="Calibri" w:hAnsi="Calibri"/>
          <w:sz w:val="36"/>
        </w:rPr>
        <w:t>, 201</w:t>
      </w:r>
      <w:r w:rsidR="007D13C5">
        <w:rPr>
          <w:rFonts w:ascii="Calibri" w:hAnsi="Calibri"/>
          <w:sz w:val="36"/>
        </w:rPr>
        <w:t>9</w:t>
      </w:r>
    </w:p>
    <w:p w14:paraId="583E4322" w14:textId="77777777" w:rsidR="00453565" w:rsidRDefault="00453565">
      <w:pPr>
        <w:pStyle w:val="Title"/>
        <w:jc w:val="right"/>
        <w:rPr>
          <w:rFonts w:ascii="Calibri" w:hAnsi="Calibri"/>
          <w:sz w:val="36"/>
        </w:rPr>
      </w:pPr>
    </w:p>
    <w:p w14:paraId="67A241DD" w14:textId="77777777" w:rsidR="00453565" w:rsidRDefault="00453565">
      <w:pPr>
        <w:pStyle w:val="Title"/>
        <w:jc w:val="right"/>
        <w:rPr>
          <w:rFonts w:ascii="Calibri" w:hAnsi="Calibri"/>
          <w:sz w:val="36"/>
        </w:rPr>
      </w:pPr>
    </w:p>
    <w:p w14:paraId="56C5B318" w14:textId="77777777" w:rsidR="00453565" w:rsidRDefault="00453565">
      <w:pPr>
        <w:pStyle w:val="Title"/>
        <w:jc w:val="right"/>
        <w:rPr>
          <w:rFonts w:ascii="Calibri" w:hAnsi="Calibri"/>
          <w:sz w:val="36"/>
        </w:rPr>
      </w:pPr>
    </w:p>
    <w:p w14:paraId="79748A90" w14:textId="77777777" w:rsidR="00453565" w:rsidRDefault="00453565">
      <w:pPr>
        <w:pStyle w:val="Title"/>
        <w:jc w:val="right"/>
        <w:rPr>
          <w:rFonts w:ascii="Calibri" w:hAnsi="Calibri"/>
          <w:sz w:val="36"/>
        </w:rPr>
      </w:pPr>
    </w:p>
    <w:p w14:paraId="06F4B745" w14:textId="77777777" w:rsidR="00453565" w:rsidRDefault="00453565">
      <w:pPr>
        <w:pStyle w:val="Title"/>
        <w:jc w:val="right"/>
        <w:rPr>
          <w:rFonts w:ascii="Calibri" w:hAnsi="Calibri"/>
          <w:sz w:val="36"/>
        </w:rPr>
      </w:pPr>
    </w:p>
    <w:p w14:paraId="75277667" w14:textId="77777777" w:rsidR="00453565" w:rsidRDefault="00453565">
      <w:pPr>
        <w:pStyle w:val="Title"/>
        <w:jc w:val="left"/>
        <w:rPr>
          <w:rFonts w:ascii="Calibri" w:hAnsi="Calibri"/>
          <w:b/>
          <w:bCs/>
          <w:sz w:val="36"/>
        </w:rPr>
      </w:pPr>
    </w:p>
    <w:p w14:paraId="05F6514C" w14:textId="77777777" w:rsidR="00453565" w:rsidRDefault="00453565">
      <w:pPr>
        <w:pStyle w:val="Title"/>
        <w:jc w:val="left"/>
        <w:rPr>
          <w:rFonts w:ascii="Calibri" w:hAnsi="Calibri"/>
          <w:b/>
          <w:bCs/>
          <w:sz w:val="36"/>
        </w:rPr>
      </w:pPr>
      <w:r>
        <w:rPr>
          <w:rFonts w:ascii="Calibri" w:hAnsi="Calibri"/>
          <w:b/>
          <w:bCs/>
          <w:sz w:val="36"/>
        </w:rPr>
        <w:t>Team Members</w:t>
      </w:r>
    </w:p>
    <w:p w14:paraId="55997818" w14:textId="77777777" w:rsidR="00453565" w:rsidRDefault="007D13C5">
      <w:pPr>
        <w:pStyle w:val="NoSpacing"/>
        <w:rPr>
          <w:sz w:val="30"/>
          <w:szCs w:val="30"/>
        </w:rPr>
      </w:pPr>
      <w:r>
        <w:rPr>
          <w:sz w:val="30"/>
          <w:szCs w:val="30"/>
        </w:rPr>
        <w:t>Qingyang Dong</w:t>
      </w:r>
    </w:p>
    <w:p w14:paraId="7BA1265A" w14:textId="77777777" w:rsidR="00453565" w:rsidRDefault="007D13C5">
      <w:pPr>
        <w:pStyle w:val="NoSpacing"/>
        <w:rPr>
          <w:sz w:val="30"/>
          <w:szCs w:val="30"/>
        </w:rPr>
      </w:pPr>
      <w:r>
        <w:rPr>
          <w:sz w:val="30"/>
          <w:szCs w:val="30"/>
        </w:rPr>
        <w:t>Jialei Zhou</w:t>
      </w:r>
    </w:p>
    <w:p w14:paraId="704951A3" w14:textId="77777777" w:rsidR="00453565" w:rsidRDefault="007D13C5">
      <w:pPr>
        <w:pStyle w:val="NoSpacing"/>
        <w:rPr>
          <w:sz w:val="30"/>
          <w:szCs w:val="30"/>
        </w:rPr>
      </w:pPr>
      <w:r>
        <w:rPr>
          <w:sz w:val="30"/>
          <w:szCs w:val="30"/>
        </w:rPr>
        <w:t>Ziwen Wang</w:t>
      </w:r>
    </w:p>
    <w:p w14:paraId="47CDDFA9" w14:textId="77777777" w:rsidR="00453565" w:rsidRDefault="00B40DE0">
      <w:pPr>
        <w:pStyle w:val="NoSpacing"/>
        <w:rPr>
          <w:sz w:val="30"/>
          <w:szCs w:val="30"/>
        </w:rPr>
      </w:pPr>
      <w:r>
        <w:rPr>
          <w:sz w:val="30"/>
          <w:szCs w:val="30"/>
        </w:rPr>
        <w:t>Feishian Tzeng</w:t>
      </w:r>
    </w:p>
    <w:p w14:paraId="400A4391" w14:textId="77777777" w:rsidR="00453565" w:rsidRDefault="00453565">
      <w:pPr>
        <w:pStyle w:val="NoSpacing"/>
        <w:pageBreakBefore/>
        <w:jc w:val="right"/>
        <w:rPr>
          <w:sz w:val="24"/>
          <w:szCs w:val="24"/>
        </w:rPr>
      </w:pPr>
    </w:p>
    <w:p w14:paraId="64CEDE1A" w14:textId="77777777" w:rsidR="00453565" w:rsidRDefault="00453565">
      <w:pPr>
        <w:pStyle w:val="Heading1"/>
        <w:numPr>
          <w:ilvl w:val="0"/>
          <w:numId w:val="0"/>
        </w:numPr>
        <w:sectPr w:rsidR="00453565">
          <w:headerReference w:type="default" r:id="rId7"/>
          <w:footerReference w:type="default" r:id="rId8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bookmarkStart w:id="0" w:name="__RefHeading__5_2065875528"/>
      <w:bookmarkEnd w:id="0"/>
      <w:r>
        <w:t>Contents</w:t>
      </w:r>
    </w:p>
    <w:p w14:paraId="6F2B6FC6" w14:textId="77777777" w:rsidR="00453565" w:rsidRPr="00B40DE0" w:rsidRDefault="00453565">
      <w:pPr>
        <w:pStyle w:val="TOC1"/>
        <w:tabs>
          <w:tab w:val="right" w:leader="dot" w:pos="9360"/>
        </w:tabs>
        <w:rPr>
          <w:sz w:val="44"/>
          <w:szCs w:val="44"/>
        </w:rPr>
      </w:pPr>
      <w:r w:rsidRPr="00B40DE0">
        <w:rPr>
          <w:sz w:val="44"/>
          <w:szCs w:val="44"/>
        </w:rPr>
        <w:fldChar w:fldCharType="begin"/>
      </w:r>
      <w:r w:rsidRPr="00B40DE0">
        <w:rPr>
          <w:sz w:val="44"/>
          <w:szCs w:val="44"/>
        </w:rPr>
        <w:instrText xml:space="preserve"> TOC </w:instrText>
      </w:r>
      <w:r w:rsidRPr="00B40DE0">
        <w:rPr>
          <w:sz w:val="44"/>
          <w:szCs w:val="44"/>
        </w:rPr>
        <w:fldChar w:fldCharType="separate"/>
      </w:r>
      <w:r w:rsidRPr="00B40DE0">
        <w:rPr>
          <w:sz w:val="44"/>
          <w:szCs w:val="44"/>
        </w:rPr>
        <w:t xml:space="preserve"> Contents</w:t>
      </w:r>
      <w:r w:rsidRPr="00B40DE0">
        <w:rPr>
          <w:sz w:val="44"/>
          <w:szCs w:val="44"/>
        </w:rPr>
        <w:tab/>
        <w:t>2</w:t>
      </w:r>
    </w:p>
    <w:p w14:paraId="706BE115" w14:textId="77777777" w:rsidR="00453565" w:rsidRPr="00B40DE0" w:rsidRDefault="00453565">
      <w:pPr>
        <w:pStyle w:val="TOC1"/>
        <w:tabs>
          <w:tab w:val="right" w:leader="dot" w:pos="9360"/>
        </w:tabs>
        <w:rPr>
          <w:sz w:val="44"/>
          <w:szCs w:val="44"/>
        </w:rPr>
      </w:pPr>
      <w:r w:rsidRPr="00B40DE0">
        <w:rPr>
          <w:sz w:val="44"/>
          <w:szCs w:val="44"/>
        </w:rPr>
        <w:t>1 Introduction</w:t>
      </w:r>
      <w:r w:rsidRPr="00B40DE0">
        <w:rPr>
          <w:sz w:val="44"/>
          <w:szCs w:val="44"/>
        </w:rPr>
        <w:tab/>
        <w:t>3</w:t>
      </w:r>
    </w:p>
    <w:p w14:paraId="75A6E108" w14:textId="77777777" w:rsidR="00453565" w:rsidRPr="00B40DE0" w:rsidRDefault="00453565">
      <w:pPr>
        <w:pStyle w:val="TOC1"/>
        <w:tabs>
          <w:tab w:val="right" w:leader="dot" w:pos="9360"/>
        </w:tabs>
        <w:rPr>
          <w:sz w:val="44"/>
          <w:szCs w:val="44"/>
        </w:rPr>
      </w:pPr>
      <w:r w:rsidRPr="00B40DE0">
        <w:rPr>
          <w:sz w:val="44"/>
          <w:szCs w:val="44"/>
        </w:rPr>
        <w:t>2 Quick Start Guide</w:t>
      </w:r>
      <w:r w:rsidRPr="00B40DE0">
        <w:rPr>
          <w:sz w:val="44"/>
          <w:szCs w:val="44"/>
        </w:rPr>
        <w:tab/>
        <w:t>3</w:t>
      </w:r>
    </w:p>
    <w:p w14:paraId="1E13DA3B" w14:textId="77777777" w:rsidR="00453565" w:rsidRPr="00B40DE0" w:rsidRDefault="00453565">
      <w:pPr>
        <w:pStyle w:val="TOC1"/>
        <w:tabs>
          <w:tab w:val="right" w:leader="dot" w:pos="9360"/>
        </w:tabs>
        <w:rPr>
          <w:sz w:val="44"/>
          <w:szCs w:val="44"/>
        </w:rPr>
      </w:pPr>
      <w:r w:rsidRPr="00B40DE0">
        <w:rPr>
          <w:sz w:val="44"/>
          <w:szCs w:val="44"/>
        </w:rPr>
        <w:t>3 System Requirements</w:t>
      </w:r>
      <w:r w:rsidRPr="00B40DE0">
        <w:rPr>
          <w:sz w:val="44"/>
          <w:szCs w:val="44"/>
        </w:rPr>
        <w:tab/>
        <w:t>5</w:t>
      </w:r>
    </w:p>
    <w:p w14:paraId="7AA7D9AE" w14:textId="77777777" w:rsidR="00453565" w:rsidRPr="00B40DE0" w:rsidRDefault="00453565">
      <w:pPr>
        <w:pStyle w:val="TOC1"/>
        <w:tabs>
          <w:tab w:val="right" w:leader="dot" w:pos="9360"/>
        </w:tabs>
        <w:rPr>
          <w:sz w:val="44"/>
          <w:szCs w:val="44"/>
        </w:rPr>
      </w:pPr>
      <w:r w:rsidRPr="00B40DE0">
        <w:rPr>
          <w:sz w:val="44"/>
          <w:szCs w:val="44"/>
        </w:rPr>
        <w:t>4 Main Scenarios of Use</w:t>
      </w:r>
      <w:r w:rsidRPr="00B40DE0">
        <w:rPr>
          <w:sz w:val="44"/>
          <w:szCs w:val="44"/>
        </w:rPr>
        <w:tab/>
        <w:t>5</w:t>
      </w:r>
    </w:p>
    <w:p w14:paraId="1456D6A9" w14:textId="77777777" w:rsidR="00453565" w:rsidRPr="00B40DE0" w:rsidRDefault="00453565">
      <w:pPr>
        <w:pStyle w:val="TOC1"/>
        <w:tabs>
          <w:tab w:val="right" w:leader="dot" w:pos="9360"/>
        </w:tabs>
        <w:rPr>
          <w:sz w:val="44"/>
          <w:szCs w:val="44"/>
        </w:rPr>
        <w:sectPr w:rsidR="00453565" w:rsidRPr="00B40DE0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B40DE0">
        <w:rPr>
          <w:sz w:val="44"/>
          <w:szCs w:val="44"/>
        </w:rPr>
        <w:t>5 Troubleshooting</w:t>
      </w:r>
      <w:r w:rsidRPr="00B40DE0">
        <w:rPr>
          <w:sz w:val="44"/>
          <w:szCs w:val="44"/>
        </w:rPr>
        <w:tab/>
        <w:t>6</w:t>
      </w:r>
      <w:r w:rsidRPr="00B40DE0">
        <w:rPr>
          <w:sz w:val="44"/>
          <w:szCs w:val="44"/>
        </w:rPr>
        <w:fldChar w:fldCharType="end"/>
      </w:r>
    </w:p>
    <w:p w14:paraId="6275BAFA" w14:textId="77777777" w:rsidR="00453565" w:rsidRDefault="00453565">
      <w:pPr>
        <w:tabs>
          <w:tab w:val="right" w:leader="dot" w:pos="9360"/>
        </w:tabs>
      </w:pPr>
    </w:p>
    <w:p w14:paraId="599301C1" w14:textId="77777777" w:rsidR="00453565" w:rsidRDefault="00453565">
      <w:pPr>
        <w:pStyle w:val="Heading1"/>
        <w:pageBreakBefore/>
      </w:pPr>
      <w:bookmarkStart w:id="1" w:name="__RefHeading__7_2065875528"/>
      <w:bookmarkEnd w:id="1"/>
      <w:r>
        <w:lastRenderedPageBreak/>
        <w:t>Introduction</w:t>
      </w:r>
    </w:p>
    <w:p w14:paraId="77B72965" w14:textId="07F63D56" w:rsidR="00AB5302" w:rsidRDefault="00AB5302" w:rsidP="00AB5302">
      <w:r>
        <w:t>Hungry Shark is a 2D casual game which is written in Python 3. During the game process, user can freely move the shark to dodge m</w:t>
      </w:r>
      <w:r w:rsidRPr="00AB5302">
        <w:t>arine debris</w:t>
      </w:r>
      <w:r>
        <w:t>. In order to get into next game level, user also need</w:t>
      </w:r>
      <w:r w:rsidR="001C2FBF">
        <w:t>s</w:t>
      </w:r>
      <w:r>
        <w:t xml:space="preserve"> to control</w:t>
      </w:r>
      <w:r w:rsidR="001C2FBF">
        <w:t xml:space="preserve"> the</w:t>
      </w:r>
      <w:r>
        <w:t xml:space="preserve"> shark to eat enough food. This document will provide instructions for </w:t>
      </w:r>
      <w:r w:rsidR="001C2FBF">
        <w:t xml:space="preserve">how to </w:t>
      </w:r>
      <w:r>
        <w:t>play the game.</w:t>
      </w:r>
    </w:p>
    <w:p w14:paraId="48BBF131" w14:textId="77777777" w:rsidR="00453565" w:rsidRDefault="00453565"/>
    <w:p w14:paraId="6D20B50C" w14:textId="77777777" w:rsidR="00AB5302" w:rsidRPr="00AB5302" w:rsidRDefault="00453565" w:rsidP="00AB5302">
      <w:pPr>
        <w:pStyle w:val="Heading1"/>
      </w:pPr>
      <w:bookmarkStart w:id="2" w:name="__RefHeading__145_2065875528"/>
      <w:r>
        <w:t>Q</w:t>
      </w:r>
      <w:bookmarkEnd w:id="2"/>
      <w:r>
        <w:t>uick Start Guid</w:t>
      </w:r>
      <w:r w:rsidR="00AB5302">
        <w:t>e</w:t>
      </w:r>
    </w:p>
    <w:p w14:paraId="1ACE7BCE" w14:textId="128D4989" w:rsidR="00AB5302" w:rsidRDefault="00AB5302" w:rsidP="00AB5302">
      <w:pPr>
        <w:pStyle w:val="TOC1"/>
        <w:numPr>
          <w:ilvl w:val="0"/>
          <w:numId w:val="3"/>
        </w:numPr>
        <w:rPr>
          <w:color w:val="000000"/>
        </w:rPr>
      </w:pPr>
      <w:r>
        <w:rPr>
          <w:color w:val="000000"/>
        </w:rPr>
        <w:t xml:space="preserve">Download Python 3.6.1 or </w:t>
      </w:r>
      <w:r w:rsidR="001C2FBF">
        <w:rPr>
          <w:color w:val="000000"/>
        </w:rPr>
        <w:t xml:space="preserve">the </w:t>
      </w:r>
      <w:r>
        <w:rPr>
          <w:color w:val="000000"/>
        </w:rPr>
        <w:t>greater</w:t>
      </w:r>
      <w:r w:rsidR="001C2FBF">
        <w:rPr>
          <w:color w:val="000000"/>
        </w:rPr>
        <w:t xml:space="preserve"> version</w:t>
      </w:r>
      <w:r>
        <w:rPr>
          <w:color w:val="000000"/>
        </w:rPr>
        <w:t xml:space="preserve"> on your computer. </w:t>
      </w:r>
    </w:p>
    <w:p w14:paraId="7E705DC8" w14:textId="77777777" w:rsidR="00AB5302" w:rsidRPr="00AB5302" w:rsidRDefault="00AB5302" w:rsidP="00AB5302">
      <w:pPr>
        <w:ind w:left="720"/>
      </w:pPr>
      <w:r>
        <w:t xml:space="preserve">For Windows Users: </w:t>
      </w:r>
      <w:hyperlink r:id="rId9" w:history="1">
        <w:r w:rsidRPr="00AB5302">
          <w:rPr>
            <w:rStyle w:val="Hyperlink"/>
          </w:rPr>
          <w:t>https://www.python.org/ftp/python/3.8.0/python-3.8.0.exe</w:t>
        </w:r>
      </w:hyperlink>
    </w:p>
    <w:p w14:paraId="37CABA97" w14:textId="77777777" w:rsidR="00453565" w:rsidRDefault="00AB5302">
      <w:pPr>
        <w:rPr>
          <w:color w:val="000000"/>
        </w:rPr>
      </w:pPr>
      <w:r>
        <w:rPr>
          <w:color w:val="000000"/>
        </w:rPr>
        <w:tab/>
        <w:t xml:space="preserve">For Linux/ UNIX Users: </w:t>
      </w:r>
      <w:r w:rsidRPr="00AB5302">
        <w:t xml:space="preserve"> </w:t>
      </w:r>
      <w:hyperlink r:id="rId10" w:history="1">
        <w:r w:rsidRPr="00F2493A">
          <w:rPr>
            <w:rStyle w:val="Hyperlink"/>
          </w:rPr>
          <w:t>https://www.python.org/downloads/release/python-380/</w:t>
        </w:r>
      </w:hyperlink>
    </w:p>
    <w:p w14:paraId="77651349" w14:textId="77777777" w:rsidR="00C92480" w:rsidRDefault="00AB5302" w:rsidP="00C92480">
      <w:pPr>
        <w:rPr>
          <w:color w:val="000000"/>
        </w:rPr>
      </w:pPr>
      <w:r>
        <w:rPr>
          <w:color w:val="000000"/>
        </w:rPr>
        <w:tab/>
        <w:t>For Mac OS X Users</w:t>
      </w:r>
      <w:r w:rsidR="00C92480">
        <w:rPr>
          <w:color w:val="000000"/>
        </w:rPr>
        <w:t xml:space="preserve">: </w:t>
      </w:r>
      <w:hyperlink r:id="rId11" w:history="1">
        <w:r w:rsidR="00C92480" w:rsidRPr="00F2493A">
          <w:rPr>
            <w:rStyle w:val="Hyperlink"/>
          </w:rPr>
          <w:t>https://www.python.org/downloads/release/python-380/</w:t>
        </w:r>
      </w:hyperlink>
    </w:p>
    <w:p w14:paraId="7BA1CEF4" w14:textId="77777777" w:rsidR="00AB5302" w:rsidRDefault="00C92480">
      <w:r>
        <w:rPr>
          <w:color w:val="000000"/>
        </w:rPr>
        <w:tab/>
        <w:t xml:space="preserve">For Other Platforms Users: </w:t>
      </w:r>
      <w:hyperlink r:id="rId12" w:history="1">
        <w:r>
          <w:rPr>
            <w:rStyle w:val="Hyperlink"/>
          </w:rPr>
          <w:t>https://www.python.org/download/other/</w:t>
        </w:r>
      </w:hyperlink>
    </w:p>
    <w:p w14:paraId="098D552A" w14:textId="77777777" w:rsidR="00C92480" w:rsidRDefault="00047306">
      <w:pPr>
        <w:rPr>
          <w:color w:val="000000"/>
        </w:rPr>
      </w:pPr>
      <w:r>
        <w:rPr>
          <w:noProof/>
        </w:rPr>
        <w:pict w14:anchorId="7296A15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25" type="#_x0000_t75" style="width:468.75pt;height:156.75pt;visibility:visible">
            <v:imagedata r:id="rId13" o:title=""/>
          </v:shape>
        </w:pict>
      </w:r>
    </w:p>
    <w:p w14:paraId="0E08DCBD" w14:textId="77777777" w:rsidR="00453565" w:rsidRDefault="00453565">
      <w:pPr>
        <w:pageBreakBefore/>
        <w:rPr>
          <w:color w:val="000000"/>
        </w:rPr>
      </w:pPr>
    </w:p>
    <w:p w14:paraId="05090625" w14:textId="77777777" w:rsidR="00453565" w:rsidRDefault="00C92480">
      <w:pPr>
        <w:pStyle w:val="TOC1"/>
        <w:numPr>
          <w:ilvl w:val="0"/>
          <w:numId w:val="3"/>
        </w:numPr>
      </w:pPr>
      <w:r>
        <w:t>Install Pygame on your computer. The best way to install Pygame is with the pip tool.</w:t>
      </w:r>
    </w:p>
    <w:p w14:paraId="463D77DB" w14:textId="77777777" w:rsidR="00C92480" w:rsidRPr="00C92480" w:rsidRDefault="00C92480" w:rsidP="00C9248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4" w:lineRule="atLeast"/>
        <w:ind w:left="360"/>
        <w:rPr>
          <w:rFonts w:ascii="Consolas" w:eastAsia="Times New Roman" w:hAnsi="Consolas" w:cs="Courier New"/>
          <w:color w:val="333333"/>
          <w:sz w:val="20"/>
          <w:szCs w:val="20"/>
          <w:lang w:eastAsia="zh-CN"/>
        </w:rPr>
      </w:pPr>
      <w:r>
        <w:rPr>
          <w:rFonts w:ascii="Consolas" w:eastAsia="Times New Roman" w:hAnsi="Consolas" w:cs="Courier New"/>
          <w:color w:val="333333"/>
          <w:sz w:val="20"/>
          <w:szCs w:val="20"/>
          <w:lang w:eastAsia="zh-CN"/>
        </w:rPr>
        <w:tab/>
      </w:r>
      <w:r w:rsidRPr="00C92480">
        <w:rPr>
          <w:rFonts w:ascii="Consolas" w:eastAsia="Times New Roman" w:hAnsi="Consolas" w:cs="Courier New"/>
          <w:color w:val="333333"/>
          <w:sz w:val="20"/>
          <w:szCs w:val="20"/>
          <w:lang w:eastAsia="zh-CN"/>
        </w:rPr>
        <w:t xml:space="preserve">python3 </w:t>
      </w:r>
      <w:r w:rsidRPr="00C92480">
        <w:rPr>
          <w:rFonts w:ascii="Consolas" w:eastAsia="Times New Roman" w:hAnsi="Consolas" w:cs="Courier New"/>
          <w:color w:val="666666"/>
          <w:sz w:val="20"/>
          <w:szCs w:val="20"/>
          <w:lang w:eastAsia="zh-CN"/>
        </w:rPr>
        <w:t>-</w:t>
      </w:r>
      <w:r w:rsidRPr="00C92480">
        <w:rPr>
          <w:rFonts w:ascii="Consolas" w:eastAsia="Times New Roman" w:hAnsi="Consolas" w:cs="Courier New"/>
          <w:color w:val="333333"/>
          <w:sz w:val="20"/>
          <w:szCs w:val="20"/>
          <w:lang w:eastAsia="zh-CN"/>
        </w:rPr>
        <w:t xml:space="preserve">m pip install </w:t>
      </w:r>
      <w:r w:rsidRPr="00C92480">
        <w:rPr>
          <w:rFonts w:ascii="Consolas" w:eastAsia="Times New Roman" w:hAnsi="Consolas" w:cs="Courier New"/>
          <w:color w:val="666666"/>
          <w:sz w:val="20"/>
          <w:szCs w:val="20"/>
          <w:lang w:eastAsia="zh-CN"/>
        </w:rPr>
        <w:t>-</w:t>
      </w:r>
      <w:r w:rsidRPr="00C92480">
        <w:rPr>
          <w:rFonts w:ascii="Consolas" w:eastAsia="Times New Roman" w:hAnsi="Consolas" w:cs="Courier New"/>
          <w:color w:val="333333"/>
          <w:sz w:val="20"/>
          <w:szCs w:val="20"/>
          <w:lang w:eastAsia="zh-CN"/>
        </w:rPr>
        <w:t xml:space="preserve">U pygame </w:t>
      </w:r>
      <w:r w:rsidRPr="00C92480">
        <w:rPr>
          <w:rFonts w:ascii="Consolas" w:eastAsia="Times New Roman" w:hAnsi="Consolas" w:cs="Courier New"/>
          <w:color w:val="666666"/>
          <w:sz w:val="20"/>
          <w:szCs w:val="20"/>
          <w:lang w:eastAsia="zh-CN"/>
        </w:rPr>
        <w:t>--</w:t>
      </w:r>
      <w:r w:rsidRPr="00C92480">
        <w:rPr>
          <w:rFonts w:ascii="Consolas" w:eastAsia="Times New Roman" w:hAnsi="Consolas" w:cs="Courier New"/>
          <w:color w:val="333333"/>
          <w:sz w:val="20"/>
          <w:szCs w:val="20"/>
          <w:lang w:eastAsia="zh-CN"/>
        </w:rPr>
        <w:t>user</w:t>
      </w:r>
    </w:p>
    <w:p w14:paraId="3F2BF229" w14:textId="77777777" w:rsidR="00453565" w:rsidRDefault="00453565">
      <w:pPr>
        <w:rPr>
          <w:color w:val="000000"/>
        </w:rPr>
      </w:pPr>
    </w:p>
    <w:p w14:paraId="13F5F46D" w14:textId="77777777" w:rsidR="00453565" w:rsidRDefault="00C92480">
      <w:pPr>
        <w:pStyle w:val="TOC1"/>
        <w:numPr>
          <w:ilvl w:val="0"/>
          <w:numId w:val="3"/>
        </w:numPr>
        <w:rPr>
          <w:color w:val="000000"/>
        </w:rPr>
      </w:pPr>
      <w:r>
        <w:rPr>
          <w:color w:val="000000"/>
        </w:rPr>
        <w:t>Run the main.py file to start game</w:t>
      </w:r>
    </w:p>
    <w:p w14:paraId="5DAEB1CB" w14:textId="77777777" w:rsidR="002019C9" w:rsidRPr="00F4679D" w:rsidRDefault="00047306" w:rsidP="009848D8">
      <w:pPr>
        <w:ind w:left="720"/>
        <w:rPr>
          <w:noProof/>
        </w:rPr>
      </w:pPr>
      <w:r>
        <w:rPr>
          <w:noProof/>
        </w:rPr>
        <w:pict w14:anchorId="17B8184B">
          <v:shape id="_x0000_i1026" type="#_x0000_t75" style="width:317.25pt;height:66.75pt;visibility:visible">
            <v:imagedata r:id="rId14" o:title=""/>
          </v:shape>
        </w:pict>
      </w:r>
    </w:p>
    <w:p w14:paraId="11E79B6E" w14:textId="77777777" w:rsidR="00453565" w:rsidRDefault="00453565">
      <w:pPr>
        <w:rPr>
          <w:color w:val="000000"/>
        </w:rPr>
      </w:pPr>
    </w:p>
    <w:p w14:paraId="7D4286E6" w14:textId="77777777" w:rsidR="00453565" w:rsidRDefault="00453565">
      <w:pPr>
        <w:pStyle w:val="Heading1"/>
        <w:rPr>
          <w:color w:val="000000"/>
        </w:rPr>
      </w:pPr>
      <w:bookmarkStart w:id="3" w:name="__RefHeading__147_20658755281"/>
      <w:r>
        <w:rPr>
          <w:color w:val="000000"/>
        </w:rPr>
        <w:t>S</w:t>
      </w:r>
      <w:bookmarkEnd w:id="3"/>
      <w:r>
        <w:rPr>
          <w:color w:val="000000"/>
        </w:rPr>
        <w:t>ystem Requirements</w:t>
      </w:r>
    </w:p>
    <w:p w14:paraId="7C3E31BE" w14:textId="2012AE1D" w:rsidR="009848D8" w:rsidRDefault="001C2FBF" w:rsidP="007228EE">
      <w:pPr>
        <w:jc w:val="both"/>
        <w:rPr>
          <w:color w:val="000000"/>
        </w:rPr>
      </w:pPr>
      <w:r>
        <w:rPr>
          <w:color w:val="000000"/>
        </w:rPr>
        <w:t xml:space="preserve">Users are required to install python 3.6.1 or the greater version and Pygame to run Hungry Shark </w:t>
      </w:r>
      <w:r w:rsidR="007228EE">
        <w:rPr>
          <w:color w:val="000000"/>
        </w:rPr>
        <w:t xml:space="preserve">on Windows, Linux </w:t>
      </w:r>
      <w:r>
        <w:rPr>
          <w:color w:val="000000"/>
        </w:rPr>
        <w:t>or</w:t>
      </w:r>
      <w:r w:rsidR="007228EE">
        <w:rPr>
          <w:color w:val="000000"/>
        </w:rPr>
        <w:t xml:space="preserve"> MacOS X</w:t>
      </w:r>
      <w:r w:rsidR="00453565">
        <w:rPr>
          <w:color w:val="000000"/>
        </w:rPr>
        <w:t>.</w:t>
      </w:r>
      <w:r w:rsidR="007228EE">
        <w:rPr>
          <w:color w:val="000000"/>
        </w:rPr>
        <w:t xml:space="preserve"> For downloading python 3 and </w:t>
      </w:r>
      <w:r>
        <w:rPr>
          <w:color w:val="000000"/>
        </w:rPr>
        <w:t>P</w:t>
      </w:r>
      <w:r w:rsidR="007228EE">
        <w:rPr>
          <w:color w:val="000000"/>
        </w:rPr>
        <w:t>ygame, r</w:t>
      </w:r>
      <w:r w:rsidR="00453565">
        <w:rPr>
          <w:color w:val="000000"/>
        </w:rPr>
        <w:t xml:space="preserve">efer to the </w:t>
      </w:r>
      <w:r w:rsidR="007228EE">
        <w:rPr>
          <w:color w:val="000000"/>
        </w:rPr>
        <w:t>Quick Start Guide</w:t>
      </w:r>
      <w:r w:rsidR="00453565">
        <w:rPr>
          <w:color w:val="000000"/>
        </w:rPr>
        <w:t xml:space="preserve"> </w:t>
      </w:r>
      <w:r w:rsidR="007228EE">
        <w:rPr>
          <w:color w:val="000000"/>
        </w:rPr>
        <w:t xml:space="preserve">(2.1 &amp; 2.2) for more </w:t>
      </w:r>
      <w:r w:rsidR="00453565">
        <w:rPr>
          <w:color w:val="000000"/>
        </w:rPr>
        <w:t>instructions on installation.</w:t>
      </w:r>
    </w:p>
    <w:p w14:paraId="6C02FD2C" w14:textId="49B76E01" w:rsidR="001C2FBF" w:rsidRDefault="001C2FBF" w:rsidP="007228EE">
      <w:pPr>
        <w:jc w:val="both"/>
        <w:rPr>
          <w:color w:val="000000"/>
        </w:rPr>
      </w:pPr>
    </w:p>
    <w:p w14:paraId="79074087" w14:textId="77777777" w:rsidR="009848D8" w:rsidRDefault="009848D8" w:rsidP="007228EE">
      <w:pPr>
        <w:jc w:val="both"/>
        <w:rPr>
          <w:color w:val="000000"/>
        </w:rPr>
      </w:pPr>
    </w:p>
    <w:p w14:paraId="26437AA6" w14:textId="77777777" w:rsidR="009848D8" w:rsidRDefault="009848D8" w:rsidP="007228EE">
      <w:pPr>
        <w:jc w:val="both"/>
        <w:rPr>
          <w:color w:val="000000"/>
        </w:rPr>
      </w:pPr>
    </w:p>
    <w:p w14:paraId="05C4F2AC" w14:textId="77777777" w:rsidR="009848D8" w:rsidRDefault="009848D8" w:rsidP="007228EE">
      <w:pPr>
        <w:jc w:val="both"/>
        <w:rPr>
          <w:color w:val="000000"/>
        </w:rPr>
      </w:pPr>
    </w:p>
    <w:p w14:paraId="6F9E6515" w14:textId="77777777" w:rsidR="009848D8" w:rsidRDefault="009848D8" w:rsidP="007228EE">
      <w:pPr>
        <w:jc w:val="both"/>
        <w:rPr>
          <w:color w:val="000000"/>
        </w:rPr>
      </w:pPr>
    </w:p>
    <w:p w14:paraId="2A98C41A" w14:textId="77777777" w:rsidR="009848D8" w:rsidRDefault="009848D8" w:rsidP="007228EE">
      <w:pPr>
        <w:jc w:val="both"/>
        <w:rPr>
          <w:color w:val="000000"/>
        </w:rPr>
      </w:pPr>
    </w:p>
    <w:p w14:paraId="41A7DB75" w14:textId="77777777" w:rsidR="009848D8" w:rsidRDefault="009848D8" w:rsidP="007228EE">
      <w:pPr>
        <w:jc w:val="both"/>
        <w:rPr>
          <w:color w:val="000000"/>
        </w:rPr>
      </w:pPr>
    </w:p>
    <w:p w14:paraId="5F9AF251" w14:textId="77777777" w:rsidR="009848D8" w:rsidRDefault="009848D8" w:rsidP="007228EE">
      <w:pPr>
        <w:jc w:val="both"/>
        <w:rPr>
          <w:color w:val="000000"/>
        </w:rPr>
      </w:pPr>
    </w:p>
    <w:p w14:paraId="564EECF5" w14:textId="77777777" w:rsidR="009848D8" w:rsidRDefault="009848D8" w:rsidP="007228EE">
      <w:pPr>
        <w:jc w:val="both"/>
        <w:rPr>
          <w:color w:val="000000"/>
        </w:rPr>
      </w:pPr>
    </w:p>
    <w:p w14:paraId="2CE5638C" w14:textId="77777777" w:rsidR="00453565" w:rsidRDefault="00453565">
      <w:pPr>
        <w:pStyle w:val="Heading1"/>
      </w:pPr>
      <w:bookmarkStart w:id="4" w:name="__RefHeading__147_2065875528"/>
      <w:r>
        <w:lastRenderedPageBreak/>
        <w:t>M</w:t>
      </w:r>
      <w:bookmarkEnd w:id="4"/>
      <w:r>
        <w:t>ain Scenarios of Use</w:t>
      </w:r>
    </w:p>
    <w:p w14:paraId="7728C4F4" w14:textId="77777777" w:rsidR="00453565" w:rsidRDefault="009848D8">
      <w:pPr>
        <w:pStyle w:val="Heading2"/>
      </w:pPr>
      <w:r>
        <w:t>Gameplay</w:t>
      </w:r>
    </w:p>
    <w:p w14:paraId="7218AF56" w14:textId="3588080F" w:rsidR="009848D8" w:rsidRDefault="009848D8" w:rsidP="009848D8">
      <w:pPr>
        <w:pStyle w:val="TOC1"/>
        <w:numPr>
          <w:ilvl w:val="0"/>
          <w:numId w:val="4"/>
        </w:numPr>
      </w:pPr>
      <w:r>
        <w:t>After getting into main interface, there are three buttons</w:t>
      </w:r>
      <w:r w:rsidR="001C2FBF">
        <w:t>, which are Start button, Quit button and Leaderboard button,</w:t>
      </w:r>
      <w:r>
        <w:t xml:space="preserve"> on menu. The next few instructions will show </w:t>
      </w:r>
      <w:r w:rsidR="001C2FBF">
        <w:t>the functionality of each button.</w:t>
      </w:r>
    </w:p>
    <w:p w14:paraId="380B6942" w14:textId="77777777" w:rsidR="009848D8" w:rsidRDefault="00047306" w:rsidP="009848D8">
      <w:pPr>
        <w:rPr>
          <w:noProof/>
        </w:rPr>
      </w:pPr>
      <w:r>
        <w:rPr>
          <w:noProof/>
        </w:rPr>
        <w:pict w14:anchorId="0C88A3A1">
          <v:shape id="_x0000_i1027" type="#_x0000_t75" style="width:468pt;height:366pt;visibility:visible">
            <v:imagedata r:id="rId15" o:title=""/>
          </v:shape>
        </w:pict>
      </w:r>
    </w:p>
    <w:p w14:paraId="28D1DBED" w14:textId="77777777" w:rsidR="009848D8" w:rsidRDefault="009848D8" w:rsidP="009848D8">
      <w:pPr>
        <w:rPr>
          <w:noProof/>
        </w:rPr>
      </w:pPr>
    </w:p>
    <w:p w14:paraId="15EEC980" w14:textId="77777777" w:rsidR="009848D8" w:rsidRDefault="009848D8" w:rsidP="009848D8">
      <w:pPr>
        <w:rPr>
          <w:noProof/>
        </w:rPr>
      </w:pPr>
    </w:p>
    <w:p w14:paraId="04B4E209" w14:textId="77777777" w:rsidR="009848D8" w:rsidRDefault="009848D8" w:rsidP="009848D8">
      <w:pPr>
        <w:rPr>
          <w:noProof/>
        </w:rPr>
      </w:pPr>
    </w:p>
    <w:p w14:paraId="2A501F08" w14:textId="77777777" w:rsidR="009848D8" w:rsidRDefault="009848D8" w:rsidP="009848D8">
      <w:pPr>
        <w:rPr>
          <w:noProof/>
        </w:rPr>
      </w:pPr>
    </w:p>
    <w:p w14:paraId="5EC32C61" w14:textId="77777777" w:rsidR="009848D8" w:rsidRDefault="009848D8" w:rsidP="009848D8">
      <w:pPr>
        <w:rPr>
          <w:noProof/>
        </w:rPr>
      </w:pPr>
    </w:p>
    <w:p w14:paraId="008A611B" w14:textId="77777777" w:rsidR="009848D8" w:rsidRDefault="009848D8" w:rsidP="009848D8">
      <w:pPr>
        <w:rPr>
          <w:noProof/>
        </w:rPr>
      </w:pPr>
    </w:p>
    <w:p w14:paraId="57BBF072" w14:textId="77777777" w:rsidR="009848D8" w:rsidRDefault="009848D8" w:rsidP="009848D8">
      <w:pPr>
        <w:numPr>
          <w:ilvl w:val="0"/>
          <w:numId w:val="4"/>
        </w:numPr>
      </w:pPr>
      <w:r>
        <w:lastRenderedPageBreak/>
        <w:t>Start Button&amp; Gameplay</w:t>
      </w:r>
    </w:p>
    <w:p w14:paraId="600422A0" w14:textId="18DD4C2F" w:rsidR="009848D8" w:rsidRDefault="009848D8" w:rsidP="009848D8">
      <w:pPr>
        <w:ind w:left="720"/>
        <w:jc w:val="both"/>
      </w:pPr>
      <w:r>
        <w:t>Tap the Start button, the game will begin. The movement of shark is controlled by keyboard. By clicking ‘A’ to move left, clicking ‘D’ to move right, click</w:t>
      </w:r>
      <w:r w:rsidR="001C2FBF">
        <w:t>ing</w:t>
      </w:r>
      <w:r>
        <w:t xml:space="preserve"> ‘W’ to move upward, clicking ‘S’ to move downward.  After scoring enough points, game will get into </w:t>
      </w:r>
      <w:r w:rsidR="001C2FBF">
        <w:t xml:space="preserve">the </w:t>
      </w:r>
      <w:r>
        <w:t xml:space="preserve">next level. There is random special mode show up as game progressing. </w:t>
      </w:r>
    </w:p>
    <w:p w14:paraId="19B137EF" w14:textId="77777777" w:rsidR="009848D8" w:rsidRDefault="00047306" w:rsidP="009848D8">
      <w:pPr>
        <w:ind w:left="720"/>
        <w:rPr>
          <w:noProof/>
        </w:rPr>
      </w:pPr>
      <w:r>
        <w:rPr>
          <w:noProof/>
        </w:rPr>
        <w:pict w14:anchorId="70FA1BAC">
          <v:shape id="_x0000_i1028" type="#_x0000_t75" style="width:438.75pt;height:340.5pt;visibility:visible">
            <v:imagedata r:id="rId16" o:title=""/>
          </v:shape>
        </w:pict>
      </w:r>
    </w:p>
    <w:p w14:paraId="3EBB7D34" w14:textId="797B8F1C" w:rsidR="009848D8" w:rsidRDefault="009848D8" w:rsidP="009848D8">
      <w:pPr>
        <w:ind w:left="720"/>
        <w:rPr>
          <w:noProof/>
        </w:rPr>
      </w:pPr>
      <w:r>
        <w:rPr>
          <w:noProof/>
        </w:rPr>
        <w:t>Use following im</w:t>
      </w:r>
      <w:r w:rsidR="001C2FBF">
        <w:rPr>
          <w:noProof/>
        </w:rPr>
        <w:t>a</w:t>
      </w:r>
      <w:r>
        <w:rPr>
          <w:noProof/>
        </w:rPr>
        <w:t>g</w:t>
      </w:r>
      <w:r w:rsidR="001C2FBF">
        <w:rPr>
          <w:noProof/>
        </w:rPr>
        <w:t>e</w:t>
      </w:r>
      <w:r>
        <w:rPr>
          <w:noProof/>
        </w:rPr>
        <w:t>s to find out which can score points which will lead shark to death:</w:t>
      </w:r>
    </w:p>
    <w:p w14:paraId="39BF0244" w14:textId="77777777" w:rsidR="009848D8" w:rsidRDefault="009848D8" w:rsidP="009848D8">
      <w:pPr>
        <w:ind w:left="720"/>
        <w:rPr>
          <w:noProof/>
        </w:rPr>
      </w:pPr>
      <w:r w:rsidRPr="00C00CE6">
        <w:rPr>
          <w:b/>
          <w:bCs/>
          <w:noProof/>
        </w:rPr>
        <w:t>Food</w:t>
      </w:r>
      <w:r>
        <w:rPr>
          <w:noProof/>
        </w:rPr>
        <w:t xml:space="preserve">: </w:t>
      </w:r>
    </w:p>
    <w:p w14:paraId="6FC6C464" w14:textId="77777777" w:rsidR="009848D8" w:rsidRDefault="00C6266B" w:rsidP="009848D8">
      <w:pPr>
        <w:ind w:left="720"/>
        <w:rPr>
          <w:noProof/>
        </w:rPr>
      </w:pPr>
      <w:r>
        <w:rPr>
          <w:noProof/>
        </w:rPr>
        <w:pict w14:anchorId="46047A90">
          <v:shape id="_x0000_i1029" type="#_x0000_t75" style="width:81.75pt;height:70.5pt;visibility:visible">
            <v:imagedata r:id="rId17" o:title=""/>
          </v:shape>
        </w:pict>
      </w:r>
      <w:r>
        <w:rPr>
          <w:noProof/>
        </w:rPr>
        <w:pict w14:anchorId="34DEC180">
          <v:shape id="_x0000_i1030" type="#_x0000_t75" style="width:96.75pt;height:84.75pt;visibility:visible">
            <v:imagedata r:id="rId18" o:title=""/>
          </v:shape>
        </w:pict>
      </w:r>
      <w:r w:rsidR="00047306">
        <w:rPr>
          <w:noProof/>
        </w:rPr>
        <w:pict w14:anchorId="60B22783">
          <v:shape id="_x0000_i1031" type="#_x0000_t75" style="width:48pt;height:49.5pt;visibility:visible">
            <v:imagedata r:id="rId19" o:title=""/>
          </v:shape>
        </w:pict>
      </w:r>
    </w:p>
    <w:p w14:paraId="37691A6D" w14:textId="77777777" w:rsidR="009848D8" w:rsidRDefault="009848D8" w:rsidP="009848D8">
      <w:pPr>
        <w:ind w:left="720"/>
        <w:rPr>
          <w:b/>
          <w:bCs/>
          <w:noProof/>
        </w:rPr>
      </w:pPr>
    </w:p>
    <w:p w14:paraId="5627A93A" w14:textId="77777777" w:rsidR="009848D8" w:rsidRDefault="009848D8" w:rsidP="009848D8">
      <w:pPr>
        <w:rPr>
          <w:b/>
          <w:bCs/>
          <w:noProof/>
        </w:rPr>
      </w:pPr>
    </w:p>
    <w:p w14:paraId="4A9409E9" w14:textId="77777777" w:rsidR="009848D8" w:rsidRDefault="009848D8" w:rsidP="009848D8">
      <w:pPr>
        <w:ind w:left="720"/>
        <w:rPr>
          <w:b/>
          <w:bCs/>
          <w:noProof/>
        </w:rPr>
      </w:pPr>
    </w:p>
    <w:p w14:paraId="2C4D0271" w14:textId="77777777" w:rsidR="009848D8" w:rsidRDefault="009848D8" w:rsidP="009848D8">
      <w:pPr>
        <w:ind w:left="720"/>
        <w:rPr>
          <w:b/>
          <w:bCs/>
          <w:noProof/>
        </w:rPr>
      </w:pPr>
    </w:p>
    <w:p w14:paraId="216377E1" w14:textId="77777777" w:rsidR="009848D8" w:rsidRDefault="009848D8" w:rsidP="009848D8">
      <w:pPr>
        <w:ind w:left="720"/>
        <w:rPr>
          <w:b/>
          <w:bCs/>
          <w:noProof/>
        </w:rPr>
      </w:pPr>
    </w:p>
    <w:p w14:paraId="7FFAA982" w14:textId="77777777" w:rsidR="009848D8" w:rsidRDefault="009848D8" w:rsidP="009848D8">
      <w:pPr>
        <w:ind w:left="720"/>
        <w:rPr>
          <w:b/>
          <w:bCs/>
          <w:noProof/>
        </w:rPr>
      </w:pPr>
      <w:r w:rsidRPr="00C00CE6">
        <w:rPr>
          <w:b/>
          <w:bCs/>
          <w:noProof/>
        </w:rPr>
        <w:t>Obstacle:</w:t>
      </w:r>
    </w:p>
    <w:p w14:paraId="4E45D7F6" w14:textId="77777777" w:rsidR="009848D8" w:rsidRPr="00C00CE6" w:rsidRDefault="00C6266B" w:rsidP="009848D8">
      <w:pPr>
        <w:ind w:left="720"/>
        <w:rPr>
          <w:b/>
          <w:bCs/>
          <w:noProof/>
        </w:rPr>
      </w:pPr>
      <w:r>
        <w:rPr>
          <w:noProof/>
        </w:rPr>
        <w:pict w14:anchorId="2DA2A887">
          <v:shape id="_x0000_i1032" type="#_x0000_t75" style="width:70.5pt;height:78.75pt;visibility:visible">
            <v:imagedata r:id="rId20" o:title=""/>
          </v:shape>
        </w:pict>
      </w:r>
      <w:r>
        <w:rPr>
          <w:noProof/>
        </w:rPr>
        <w:pict w14:anchorId="54281803">
          <v:shape id="_x0000_i1033" type="#_x0000_t75" style="width:48.75pt;height:35.25pt;visibility:visible">
            <v:imagedata r:id="rId21" o:title=""/>
          </v:shape>
        </w:pict>
      </w:r>
      <w:r w:rsidR="009848D8">
        <w:rPr>
          <w:noProof/>
        </w:rPr>
        <w:t xml:space="preserve">  </w:t>
      </w:r>
      <w:r w:rsidR="00047306">
        <w:rPr>
          <w:noProof/>
        </w:rPr>
        <w:pict w14:anchorId="212E042F">
          <v:shape id="_x0000_i1034" type="#_x0000_t75" style="width:95.25pt;height:93pt;visibility:visible">
            <v:imagedata r:id="rId22" o:title=""/>
          </v:shape>
        </w:pict>
      </w:r>
      <w:r w:rsidR="00047306">
        <w:rPr>
          <w:noProof/>
        </w:rPr>
        <w:pict w14:anchorId="7D63316C">
          <v:shape id="_x0000_i1035" type="#_x0000_t75" style="width:93pt;height:70.5pt;visibility:visible">
            <v:imagedata r:id="rId23" o:title=""/>
          </v:shape>
        </w:pict>
      </w:r>
      <w:r w:rsidR="00047306">
        <w:rPr>
          <w:noProof/>
        </w:rPr>
        <w:pict w14:anchorId="616BFED5">
          <v:shape id="_x0000_i1036" type="#_x0000_t75" style="width:37.5pt;height:31.5pt;visibility:visible">
            <v:imagedata r:id="rId24" o:title=""/>
          </v:shape>
        </w:pict>
      </w:r>
    </w:p>
    <w:p w14:paraId="687ADC65" w14:textId="77777777" w:rsidR="00453565" w:rsidRPr="009848D8" w:rsidRDefault="009848D8" w:rsidP="009848D8">
      <w:pPr>
        <w:numPr>
          <w:ilvl w:val="0"/>
          <w:numId w:val="4"/>
        </w:numPr>
        <w:rPr>
          <w:rStyle w:val="Hyperlink"/>
          <w:color w:val="auto"/>
          <w:u w:val="none"/>
        </w:rPr>
      </w:pPr>
      <w:r>
        <w:rPr>
          <w:rStyle w:val="Hyperlink"/>
          <w:rFonts w:eastAsia="Times New Roman" w:cs="Times New Roman"/>
          <w:color w:val="000000"/>
          <w:u w:val="none"/>
        </w:rPr>
        <w:t>Quit button</w:t>
      </w:r>
    </w:p>
    <w:p w14:paraId="4C65FB56" w14:textId="77777777" w:rsidR="009848D8" w:rsidRDefault="009848D8" w:rsidP="009848D8">
      <w:pPr>
        <w:ind w:left="720"/>
        <w:rPr>
          <w:rStyle w:val="Hyperlink"/>
          <w:rFonts w:eastAsia="Times New Roman" w:cs="Times New Roman"/>
          <w:color w:val="000000"/>
          <w:u w:val="none"/>
        </w:rPr>
      </w:pPr>
      <w:r>
        <w:rPr>
          <w:rStyle w:val="Hyperlink"/>
          <w:rFonts w:eastAsia="Times New Roman" w:cs="Times New Roman"/>
          <w:color w:val="000000"/>
          <w:u w:val="none"/>
        </w:rPr>
        <w:t>Click Quit button, the game will end, which is same as the X close button at the top right corner.</w:t>
      </w:r>
    </w:p>
    <w:p w14:paraId="7F67FA9D" w14:textId="77777777" w:rsidR="00644C9A" w:rsidRPr="00644C9A" w:rsidRDefault="00644C9A" w:rsidP="00644C9A">
      <w:pPr>
        <w:numPr>
          <w:ilvl w:val="0"/>
          <w:numId w:val="4"/>
        </w:numPr>
        <w:rPr>
          <w:rStyle w:val="Hyperlink"/>
          <w:color w:val="auto"/>
          <w:u w:val="none"/>
        </w:rPr>
      </w:pPr>
      <w:r>
        <w:rPr>
          <w:rStyle w:val="Hyperlink"/>
          <w:rFonts w:eastAsia="Times New Roman" w:cs="Times New Roman"/>
          <w:color w:val="000000"/>
          <w:u w:val="none"/>
        </w:rPr>
        <w:t>Leaderboard button</w:t>
      </w:r>
    </w:p>
    <w:p w14:paraId="53065A36" w14:textId="6E5C2AEE" w:rsidR="00644C9A" w:rsidRDefault="006F4478" w:rsidP="00C6266B">
      <w:pPr>
        <w:ind w:left="720"/>
        <w:jc w:val="both"/>
      </w:pPr>
      <w:r>
        <w:rPr>
          <w:rStyle w:val="Hyperlink"/>
          <w:rFonts w:eastAsia="Times New Roman" w:cs="Times New Roman"/>
          <w:color w:val="000000"/>
          <w:u w:val="none"/>
        </w:rPr>
        <w:t xml:space="preserve">Highest scores will be saved. </w:t>
      </w:r>
      <w:r w:rsidR="006569F2">
        <w:rPr>
          <w:rStyle w:val="Hyperlink"/>
          <w:rFonts w:eastAsia="Times New Roman" w:cs="Times New Roman"/>
          <w:color w:val="000000"/>
          <w:u w:val="none"/>
        </w:rPr>
        <w:t>The highest score</w:t>
      </w:r>
      <w:r>
        <w:rPr>
          <w:rStyle w:val="Hyperlink"/>
          <w:rFonts w:eastAsia="Times New Roman" w:cs="Times New Roman"/>
          <w:color w:val="000000"/>
          <w:u w:val="none"/>
        </w:rPr>
        <w:t xml:space="preserve"> will be shown after clicking the leaderboard button.</w:t>
      </w:r>
    </w:p>
    <w:p w14:paraId="35BFA927" w14:textId="3A2C31F3" w:rsidR="00453565" w:rsidRDefault="009848D8">
      <w:pPr>
        <w:pStyle w:val="Heading2"/>
        <w:rPr>
          <w:rStyle w:val="Hyperlink"/>
          <w:color w:val="000000"/>
          <w:u w:val="none"/>
        </w:rPr>
      </w:pPr>
      <w:r>
        <w:rPr>
          <w:rStyle w:val="Hyperlink"/>
          <w:color w:val="000000"/>
          <w:u w:val="none"/>
        </w:rPr>
        <w:t>During game process</w:t>
      </w:r>
    </w:p>
    <w:p w14:paraId="3D823535" w14:textId="7EEAC649" w:rsidR="00C6266B" w:rsidRPr="00C6266B" w:rsidRDefault="00C6266B" w:rsidP="00C6266B">
      <w:pPr>
        <w:numPr>
          <w:ilvl w:val="1"/>
          <w:numId w:val="4"/>
        </w:numPr>
        <w:rPr>
          <w:rStyle w:val="Hyperlink"/>
          <w:color w:val="auto"/>
          <w:u w:val="none"/>
        </w:rPr>
      </w:pPr>
      <w:r>
        <w:rPr>
          <w:rStyle w:val="Hyperlink"/>
          <w:rFonts w:eastAsia="Times New Roman" w:cs="Times New Roman"/>
          <w:color w:val="000000"/>
          <w:u w:val="none"/>
        </w:rPr>
        <w:t xml:space="preserve">Press “Q” during the game will bring up Paused screen. </w:t>
      </w:r>
    </w:p>
    <w:p w14:paraId="7FFA0D57" w14:textId="10935C1E" w:rsidR="00C6266B" w:rsidRDefault="00C6266B" w:rsidP="00C6266B">
      <w:pPr>
        <w:ind w:left="1080"/>
        <w:rPr>
          <w:noProof/>
        </w:rPr>
      </w:pPr>
      <w:r w:rsidRPr="00935BD2">
        <w:rPr>
          <w:noProof/>
        </w:rPr>
        <w:pict w14:anchorId="376D3F75">
          <v:shape id="_x0000_i1037" type="#_x0000_t75" style="width:247.5pt;height:192.75pt;visibility:visible;mso-wrap-style:square">
            <v:imagedata r:id="rId25" o:title=""/>
          </v:shape>
        </w:pict>
      </w:r>
    </w:p>
    <w:p w14:paraId="1285621D" w14:textId="1696D6DC" w:rsidR="00C6266B" w:rsidRPr="00047306" w:rsidRDefault="00151903" w:rsidP="00151903">
      <w:pPr>
        <w:numPr>
          <w:ilvl w:val="1"/>
          <w:numId w:val="4"/>
        </w:numPr>
        <w:rPr>
          <w:rStyle w:val="Hyperlink"/>
          <w:rFonts w:eastAsia="等线"/>
          <w:noProof/>
          <w:color w:val="auto"/>
          <w:u w:val="none"/>
          <w:lang w:eastAsia="zh-CN"/>
        </w:rPr>
      </w:pPr>
      <w:r w:rsidRPr="00047306">
        <w:rPr>
          <w:rStyle w:val="Hyperlink"/>
          <w:rFonts w:eastAsia="等线"/>
          <w:noProof/>
          <w:color w:val="auto"/>
          <w:u w:val="none"/>
          <w:lang w:eastAsia="zh-CN"/>
        </w:rPr>
        <w:lastRenderedPageBreak/>
        <w:t xml:space="preserve">Special Mode which control your shark move </w:t>
      </w:r>
      <w:r w:rsidRPr="00151903">
        <w:rPr>
          <w:rStyle w:val="Hyperlink"/>
          <w:rFonts w:eastAsia="等线"/>
          <w:noProof/>
          <w:color w:val="auto"/>
          <w:u w:val="none"/>
          <w:lang w:eastAsia="zh-CN"/>
        </w:rPr>
        <w:t>horizontally</w:t>
      </w:r>
      <w:r w:rsidRPr="00151903">
        <w:rPr>
          <w:rStyle w:val="Hyperlink"/>
          <w:rFonts w:eastAsia="等线"/>
          <w:noProof/>
          <w:color w:val="auto"/>
          <w:u w:val="none"/>
          <w:lang w:eastAsia="zh-CN"/>
        </w:rPr>
        <w:t xml:space="preserve"> </w:t>
      </w:r>
      <w:r w:rsidRPr="00047306">
        <w:rPr>
          <w:rStyle w:val="Hyperlink"/>
          <w:rFonts w:eastAsia="等线"/>
          <w:noProof/>
          <w:color w:val="auto"/>
          <w:u w:val="none"/>
          <w:lang w:eastAsia="zh-CN"/>
        </w:rPr>
        <w:t>to dodge bomb from ship in limit time.</w:t>
      </w:r>
    </w:p>
    <w:p w14:paraId="655A2D2D" w14:textId="2AB602C4" w:rsidR="00232D35" w:rsidRPr="00232D35" w:rsidRDefault="00151903" w:rsidP="00232D35">
      <w:pPr>
        <w:ind w:left="720"/>
        <w:rPr>
          <w:noProof/>
        </w:rPr>
      </w:pPr>
      <w:r w:rsidRPr="00935BD2">
        <w:rPr>
          <w:noProof/>
        </w:rPr>
        <w:pict w14:anchorId="3B87607F">
          <v:shape id="_x0000_i1045" type="#_x0000_t75" style="width:468pt;height:365.25pt;visibility:visible;mso-wrap-style:square">
            <v:imagedata r:id="rId26" o:title=""/>
          </v:shape>
        </w:pict>
      </w:r>
    </w:p>
    <w:p w14:paraId="7F2BB46D" w14:textId="1A4FA49B" w:rsidR="00453565" w:rsidRDefault="00232D35">
      <w:pPr>
        <w:pStyle w:val="Heading1"/>
      </w:pPr>
      <w:r>
        <w:t>Test Suite</w:t>
      </w:r>
      <w:bookmarkStart w:id="5" w:name="_GoBack"/>
      <w:bookmarkEnd w:id="5"/>
    </w:p>
    <w:p w14:paraId="4AB5A44C" w14:textId="77777777" w:rsidR="00453565" w:rsidRDefault="00453565">
      <w:bookmarkStart w:id="6" w:name="__RefHeading__155_2065875528"/>
      <w:bookmarkEnd w:id="6"/>
    </w:p>
    <w:sectPr w:rsidR="00453565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310E03" w14:textId="77777777" w:rsidR="00047306" w:rsidRDefault="00047306">
      <w:pPr>
        <w:spacing w:after="0" w:line="240" w:lineRule="auto"/>
      </w:pPr>
      <w:r>
        <w:separator/>
      </w:r>
    </w:p>
  </w:endnote>
  <w:endnote w:type="continuationSeparator" w:id="0">
    <w:p w14:paraId="18A59072" w14:textId="77777777" w:rsidR="00047306" w:rsidRDefault="000473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102AED" w14:textId="77777777" w:rsidR="00453565" w:rsidRDefault="00453565">
    <w:pPr>
      <w:pStyle w:val="Footer"/>
    </w:pPr>
    <w:r>
      <w:t>12/</w:t>
    </w:r>
    <w:r w:rsidR="00B40DE0">
      <w:t>1</w:t>
    </w:r>
    <w:r>
      <w:t>/201</w:t>
    </w:r>
    <w:r w:rsidR="00B40DE0">
      <w:t>9</w:t>
    </w:r>
    <w:r>
      <w:tab/>
    </w:r>
    <w:r>
      <w:tab/>
      <w:t xml:space="preserve">Page </w:t>
    </w:r>
    <w:r>
      <w:fldChar w:fldCharType="begin"/>
    </w:r>
    <w:r>
      <w:instrText xml:space="preserve"> PAGE \*Arabic </w:instrText>
    </w:r>
    <w:r>
      <w:fldChar w:fldCharType="separate"/>
    </w:r>
    <w:r w:rsidR="007D13C5">
      <w:rPr>
        <w:noProof/>
      </w:rPr>
      <w:t>1</w:t>
    </w:r>
    <w:r>
      <w:fldChar w:fldCharType="end"/>
    </w:r>
    <w:r>
      <w:t xml:space="preserve"> of </w:t>
    </w:r>
    <w:fldSimple w:instr=" NUMPAGES \*Arabic ">
      <w:r>
        <w:t>8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C9C3AE" w14:textId="77777777" w:rsidR="00047306" w:rsidRDefault="00047306">
      <w:pPr>
        <w:spacing w:after="0" w:line="240" w:lineRule="auto"/>
      </w:pPr>
      <w:r>
        <w:separator/>
      </w:r>
    </w:p>
  </w:footnote>
  <w:footnote w:type="continuationSeparator" w:id="0">
    <w:p w14:paraId="5C52B6FD" w14:textId="77777777" w:rsidR="00047306" w:rsidRDefault="000473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508954" w14:textId="77777777" w:rsidR="00453565" w:rsidRDefault="007D13C5">
    <w:pPr>
      <w:pStyle w:val="Header"/>
    </w:pPr>
    <w:r>
      <w:t>Hungry Shark</w:t>
    </w:r>
    <w:r w:rsidR="00453565">
      <w:tab/>
    </w:r>
    <w:r w:rsidR="00453565">
      <w:tab/>
      <w:t xml:space="preserve"> User Guide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Heading1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decimal"/>
      <w:pStyle w:val="Heading10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2" w15:restartNumberingAfterBreak="0">
    <w:nsid w:val="00000003"/>
    <w:multiLevelType w:val="multilevel"/>
    <w:tmpl w:val="00000003"/>
    <w:name w:val="WW8Num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00000004"/>
    <w:multiLevelType w:val="multi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00000005"/>
    <w:multiLevelType w:val="multilevel"/>
    <w:tmpl w:val="00000005"/>
    <w:name w:val="WW8Num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footnotePr>
    <w:footnote w:id="-1"/>
    <w:footnote w:id="0"/>
  </w:footnotePr>
  <w:endnotePr>
    <w:endnote w:id="-1"/>
    <w:endnote w:id="0"/>
  </w:endnotePr>
  <w:compat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D13C5"/>
    <w:rsid w:val="00047306"/>
    <w:rsid w:val="00151903"/>
    <w:rsid w:val="00177957"/>
    <w:rsid w:val="001C2FBF"/>
    <w:rsid w:val="002019C9"/>
    <w:rsid w:val="00232D35"/>
    <w:rsid w:val="003F7DA6"/>
    <w:rsid w:val="003F7EEC"/>
    <w:rsid w:val="00453565"/>
    <w:rsid w:val="00644C9A"/>
    <w:rsid w:val="006569F2"/>
    <w:rsid w:val="006F4478"/>
    <w:rsid w:val="007228EE"/>
    <w:rsid w:val="007B1DDC"/>
    <w:rsid w:val="007D13C5"/>
    <w:rsid w:val="009848D8"/>
    <w:rsid w:val="009C0DFB"/>
    <w:rsid w:val="00AB5302"/>
    <w:rsid w:val="00B40DE0"/>
    <w:rsid w:val="00BE6AB2"/>
    <w:rsid w:val="00C00CE6"/>
    <w:rsid w:val="00C6266B"/>
    <w:rsid w:val="00C92480"/>
    <w:rsid w:val="00F205FB"/>
    <w:rsid w:val="00F46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41ABB048"/>
  <w15:chartTrackingRefBased/>
  <w15:docId w15:val="{41FDBB29-9BDF-4FBC-8425-E0C2456AF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等线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pPr>
      <w:suppressAutoHyphens/>
      <w:spacing w:after="200" w:line="276" w:lineRule="auto"/>
    </w:pPr>
    <w:rPr>
      <w:rFonts w:ascii="Calibri" w:eastAsia="Calibri" w:hAnsi="Calibri" w:cs="Calibri"/>
      <w:sz w:val="24"/>
      <w:szCs w:val="24"/>
      <w:lang w:eastAsia="ar-SA"/>
    </w:r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rFonts w:eastAsia="Times New Roman"/>
      <w:b/>
      <w:bCs/>
      <w:kern w:val="1"/>
      <w:sz w:val="36"/>
      <w:szCs w:val="36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pPr>
      <w:keepNext/>
      <w:numPr>
        <w:ilvl w:val="2"/>
        <w:numId w:val="1"/>
      </w:numPr>
      <w:spacing w:before="240" w:after="60"/>
      <w:outlineLvl w:val="2"/>
    </w:pPr>
    <w:rPr>
      <w:rFonts w:ascii="Cambria" w:eastAsia="Times New Roman" w:hAnsi="Cambria" w:cs="Times New Roman"/>
      <w:b/>
      <w:bCs/>
      <w:sz w:val="26"/>
      <w:szCs w:val="26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rFonts w:eastAsia="Times New Roman" w:cs="Times New Roman"/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rFonts w:eastAsia="Times New Roman" w:cs="Times New Roman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rFonts w:eastAsia="Times New Roman" w:cs="Times New Roman"/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eastAsia="Times New Roman" w:cs="Times New Roman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eastAsia="Times New Roman" w:cs="Times New Roman"/>
      <w:i/>
      <w:iCs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Cambria" w:eastAsia="Times New Roman" w:hAnsi="Cambria" w:cs="Times New Roman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WW-Absatz-Standardschriftart111">
    <w:name w:val="WW-Absatz-Standardschriftart111"/>
  </w:style>
  <w:style w:type="character" w:customStyle="1" w:styleId="WW-Absatz-Standardschriftart1111">
    <w:name w:val="WW-Absatz-Standardschriftart1111"/>
  </w:style>
  <w:style w:type="character" w:customStyle="1" w:styleId="Heading1Char">
    <w:name w:val="Heading 1 Char"/>
    <w:rPr>
      <w:rFonts w:eastAsia="Times New Roman" w:cs="Calibri"/>
      <w:b/>
      <w:bCs/>
      <w:kern w:val="1"/>
      <w:sz w:val="36"/>
      <w:szCs w:val="36"/>
    </w:rPr>
  </w:style>
  <w:style w:type="character" w:customStyle="1" w:styleId="HeaderChar">
    <w:name w:val="Header Char"/>
    <w:rPr>
      <w:sz w:val="22"/>
      <w:szCs w:val="22"/>
    </w:rPr>
  </w:style>
  <w:style w:type="character" w:customStyle="1" w:styleId="FooterChar">
    <w:name w:val="Footer Char"/>
    <w:rPr>
      <w:sz w:val="22"/>
      <w:szCs w:val="22"/>
    </w:rPr>
  </w:style>
  <w:style w:type="character" w:customStyle="1" w:styleId="BalloonTextChar">
    <w:name w:val="Balloon Text Char"/>
    <w:rPr>
      <w:rFonts w:ascii="Tahoma" w:hAnsi="Tahoma" w:cs="Tahoma"/>
      <w:sz w:val="16"/>
      <w:szCs w:val="16"/>
    </w:rPr>
  </w:style>
  <w:style w:type="character" w:styleId="Hyperlink">
    <w:name w:val="Hyperlink"/>
    <w:rPr>
      <w:color w:val="0000FF"/>
      <w:u w:val="single"/>
    </w:rPr>
  </w:style>
  <w:style w:type="character" w:customStyle="1" w:styleId="Heading2Char">
    <w:name w:val="Heading 2 Char"/>
    <w:rPr>
      <w:rFonts w:ascii="Cambria" w:eastAsia="Times New Roman" w:hAnsi="Cambria"/>
      <w:b/>
      <w:bCs/>
      <w:i/>
      <w:iCs/>
      <w:sz w:val="28"/>
      <w:szCs w:val="28"/>
    </w:rPr>
  </w:style>
  <w:style w:type="character" w:customStyle="1" w:styleId="Heading3Char">
    <w:name w:val="Heading 3 Char"/>
    <w:rPr>
      <w:rFonts w:ascii="Cambria" w:eastAsia="Times New Roman" w:hAnsi="Cambria"/>
      <w:b/>
      <w:bCs/>
      <w:sz w:val="26"/>
      <w:szCs w:val="26"/>
    </w:rPr>
  </w:style>
  <w:style w:type="character" w:customStyle="1" w:styleId="Heading4Char">
    <w:name w:val="Heading 4 Char"/>
    <w:rPr>
      <w:rFonts w:eastAsia="Times New Roman"/>
      <w:b/>
      <w:bCs/>
      <w:sz w:val="28"/>
      <w:szCs w:val="28"/>
    </w:rPr>
  </w:style>
  <w:style w:type="character" w:customStyle="1" w:styleId="Heading5Char">
    <w:name w:val="Heading 5 Char"/>
    <w:rPr>
      <w:rFonts w:eastAsia="Times New Roman"/>
      <w:b/>
      <w:bCs/>
      <w:i/>
      <w:iCs/>
      <w:sz w:val="26"/>
      <w:szCs w:val="26"/>
    </w:rPr>
  </w:style>
  <w:style w:type="character" w:customStyle="1" w:styleId="Heading6Char">
    <w:name w:val="Heading 6 Char"/>
    <w:rPr>
      <w:rFonts w:eastAsia="Times New Roman"/>
      <w:b/>
      <w:bCs/>
      <w:sz w:val="22"/>
      <w:szCs w:val="22"/>
    </w:rPr>
  </w:style>
  <w:style w:type="character" w:customStyle="1" w:styleId="Heading7Char">
    <w:name w:val="Heading 7 Char"/>
    <w:rPr>
      <w:rFonts w:eastAsia="Times New Roman"/>
      <w:sz w:val="24"/>
      <w:szCs w:val="24"/>
    </w:rPr>
  </w:style>
  <w:style w:type="character" w:customStyle="1" w:styleId="Heading8Char">
    <w:name w:val="Heading 8 Char"/>
    <w:rPr>
      <w:rFonts w:eastAsia="Times New Roman"/>
      <w:i/>
      <w:iCs/>
      <w:sz w:val="24"/>
      <w:szCs w:val="24"/>
    </w:rPr>
  </w:style>
  <w:style w:type="character" w:customStyle="1" w:styleId="Heading9Char">
    <w:name w:val="Heading 9 Char"/>
    <w:rPr>
      <w:rFonts w:ascii="Cambria" w:eastAsia="Times New Roman" w:hAnsi="Cambria"/>
      <w:sz w:val="22"/>
      <w:szCs w:val="22"/>
    </w:rPr>
  </w:style>
  <w:style w:type="character" w:customStyle="1" w:styleId="NumberingSymbols">
    <w:name w:val="Numbering Symbols"/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Arial" w:eastAsia="宋体" w:hAnsi="Arial" w:cs="Mangal"/>
      <w:sz w:val="28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  <w:rPr>
      <w:rFonts w:cs="Mang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Mangal"/>
      <w:i/>
      <w:iCs/>
    </w:rPr>
  </w:style>
  <w:style w:type="paragraph" w:customStyle="1" w:styleId="Index">
    <w:name w:val="Index"/>
    <w:basedOn w:val="Normal"/>
    <w:pPr>
      <w:suppressLineNumbers/>
    </w:pPr>
    <w:rPr>
      <w:rFonts w:cs="Mangal"/>
    </w:rPr>
  </w:style>
  <w:style w:type="paragraph" w:styleId="Header">
    <w:name w:val="header"/>
    <w:basedOn w:val="Normal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pPr>
      <w:tabs>
        <w:tab w:val="center" w:pos="4680"/>
        <w:tab w:val="right" w:pos="9360"/>
      </w:tabs>
    </w:pPr>
  </w:style>
  <w:style w:type="paragraph" w:styleId="BalloonText">
    <w:name w:val="Balloon Text"/>
    <w:basedOn w:val="Normal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NoSpacing">
    <w:name w:val="No Spacing"/>
    <w:qFormat/>
    <w:pPr>
      <w:suppressAutoHyphens/>
    </w:pPr>
    <w:rPr>
      <w:rFonts w:ascii="Calibri" w:eastAsia="Calibri" w:hAnsi="Calibri" w:cs="Calibri"/>
      <w:sz w:val="22"/>
      <w:szCs w:val="22"/>
      <w:lang w:eastAsia="ar-SA"/>
    </w:rPr>
  </w:style>
  <w:style w:type="paragraph" w:styleId="TOCHeading">
    <w:name w:val="TOC Heading"/>
    <w:basedOn w:val="Heading1"/>
    <w:next w:val="Normal"/>
    <w:qFormat/>
    <w:pPr>
      <w:keepLines/>
      <w:numPr>
        <w:numId w:val="0"/>
      </w:numPr>
      <w:spacing w:before="480" w:after="0"/>
    </w:pPr>
    <w:rPr>
      <w:rFonts w:ascii="Cambria" w:hAnsi="Cambria" w:cs="Times New Roman"/>
      <w:color w:val="365F91"/>
      <w:sz w:val="28"/>
      <w:szCs w:val="28"/>
    </w:rPr>
  </w:style>
  <w:style w:type="paragraph" w:styleId="TOC2">
    <w:name w:val="toc 2"/>
    <w:basedOn w:val="Normal"/>
    <w:next w:val="Normal"/>
    <w:pPr>
      <w:spacing w:after="100"/>
      <w:ind w:left="220"/>
    </w:pPr>
    <w:rPr>
      <w:rFonts w:eastAsia="Times New Roman" w:cs="Times New Roman"/>
    </w:rPr>
  </w:style>
  <w:style w:type="paragraph" w:styleId="TOC1">
    <w:name w:val="toc 1"/>
    <w:basedOn w:val="Normal"/>
    <w:next w:val="Normal"/>
    <w:pPr>
      <w:spacing w:after="100"/>
    </w:pPr>
    <w:rPr>
      <w:rFonts w:eastAsia="Times New Roman" w:cs="Times New Roman"/>
    </w:rPr>
  </w:style>
  <w:style w:type="paragraph" w:styleId="TOC3">
    <w:name w:val="toc 3"/>
    <w:basedOn w:val="Normal"/>
    <w:next w:val="Normal"/>
    <w:pPr>
      <w:spacing w:after="100"/>
      <w:ind w:left="440"/>
    </w:pPr>
    <w:rPr>
      <w:rFonts w:eastAsia="Times New Roman" w:cs="Times New Roman"/>
    </w:rPr>
  </w:style>
  <w:style w:type="paragraph" w:styleId="TOC4">
    <w:name w:val="toc 4"/>
    <w:basedOn w:val="Index"/>
    <w:pPr>
      <w:tabs>
        <w:tab w:val="right" w:leader="dot" w:pos="9123"/>
      </w:tabs>
      <w:ind w:left="849"/>
    </w:pPr>
  </w:style>
  <w:style w:type="paragraph" w:styleId="TOC5">
    <w:name w:val="toc 5"/>
    <w:basedOn w:val="Index"/>
    <w:pPr>
      <w:tabs>
        <w:tab w:val="right" w:leader="dot" w:pos="8840"/>
      </w:tabs>
      <w:ind w:left="1132"/>
    </w:pPr>
  </w:style>
  <w:style w:type="paragraph" w:styleId="TOC6">
    <w:name w:val="toc 6"/>
    <w:basedOn w:val="Index"/>
    <w:pPr>
      <w:tabs>
        <w:tab w:val="right" w:leader="dot" w:pos="8557"/>
      </w:tabs>
      <w:ind w:left="1415"/>
    </w:pPr>
  </w:style>
  <w:style w:type="paragraph" w:styleId="TOC7">
    <w:name w:val="toc 7"/>
    <w:basedOn w:val="Index"/>
    <w:pPr>
      <w:tabs>
        <w:tab w:val="right" w:leader="dot" w:pos="8274"/>
      </w:tabs>
      <w:ind w:left="1698"/>
    </w:pPr>
  </w:style>
  <w:style w:type="paragraph" w:styleId="TOC8">
    <w:name w:val="toc 8"/>
    <w:basedOn w:val="Index"/>
    <w:pPr>
      <w:tabs>
        <w:tab w:val="right" w:leader="dot" w:pos="7991"/>
      </w:tabs>
      <w:ind w:left="1981"/>
    </w:pPr>
  </w:style>
  <w:style w:type="paragraph" w:styleId="TOC9">
    <w:name w:val="toc 9"/>
    <w:basedOn w:val="Index"/>
    <w:pPr>
      <w:tabs>
        <w:tab w:val="right" w:leader="dot" w:pos="7708"/>
      </w:tabs>
      <w:ind w:left="2264"/>
    </w:pPr>
  </w:style>
  <w:style w:type="paragraph" w:customStyle="1" w:styleId="Contents10">
    <w:name w:val="Contents 10"/>
    <w:basedOn w:val="Index"/>
    <w:pPr>
      <w:tabs>
        <w:tab w:val="right" w:leader="dot" w:pos="7425"/>
      </w:tabs>
      <w:ind w:left="2547"/>
    </w:pPr>
  </w:style>
  <w:style w:type="paragraph" w:customStyle="1" w:styleId="Heading10">
    <w:name w:val="Heading 10"/>
    <w:basedOn w:val="Heading"/>
    <w:next w:val="BodyText"/>
    <w:pPr>
      <w:numPr>
        <w:numId w:val="2"/>
      </w:numPr>
    </w:pPr>
    <w:rPr>
      <w:b/>
      <w:bCs/>
      <w:sz w:val="21"/>
      <w:szCs w:val="21"/>
    </w:rPr>
  </w:style>
  <w:style w:type="paragraph" w:styleId="Title">
    <w:name w:val="Title"/>
    <w:basedOn w:val="Normal"/>
    <w:next w:val="Subtitle"/>
    <w:qFormat/>
    <w:pPr>
      <w:jc w:val="center"/>
    </w:pPr>
    <w:rPr>
      <w:rFonts w:ascii="Arial" w:hAnsi="Arial" w:cs="Arial"/>
      <w:sz w:val="32"/>
    </w:rPr>
  </w:style>
  <w:style w:type="paragraph" w:styleId="Subtitle">
    <w:name w:val="Subtitle"/>
    <w:basedOn w:val="Heading"/>
    <w:next w:val="BodyText"/>
    <w:qFormat/>
    <w:pPr>
      <w:jc w:val="center"/>
    </w:pPr>
    <w:rPr>
      <w:i/>
      <w:iCs/>
    </w:rPr>
  </w:style>
  <w:style w:type="character" w:styleId="UnresolvedMention">
    <w:name w:val="Unresolved Mention"/>
    <w:uiPriority w:val="99"/>
    <w:semiHidden/>
    <w:unhideWhenUsed/>
    <w:rsid w:val="00AB5302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924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zh-CN"/>
    </w:rPr>
  </w:style>
  <w:style w:type="character" w:customStyle="1" w:styleId="HTMLPreformattedChar">
    <w:name w:val="HTML Preformatted Char"/>
    <w:link w:val="HTMLPreformatted"/>
    <w:uiPriority w:val="99"/>
    <w:semiHidden/>
    <w:rsid w:val="00C92480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704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eader" Target="header1.xml"/><Relationship Id="rId12" Type="http://schemas.openxmlformats.org/officeDocument/2006/relationships/hyperlink" Target="https://www.python.org/download/other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python.org/downloads/release/python-380/" TargetMode="External"/><Relationship Id="rId24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hyperlink" Target="https://www.python.org/downloads/release/python-380/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www.python.org/ftp/python/3.8.0/python-3.8.0.exe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8</Pages>
  <Words>420</Words>
  <Characters>2396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2811</CharactersWithSpaces>
  <SharedDoc>false</SharedDoc>
  <HLinks>
    <vt:vector size="24" baseType="variant">
      <vt:variant>
        <vt:i4>3145767</vt:i4>
      </vt:variant>
      <vt:variant>
        <vt:i4>12</vt:i4>
      </vt:variant>
      <vt:variant>
        <vt:i4>0</vt:i4>
      </vt:variant>
      <vt:variant>
        <vt:i4>5</vt:i4>
      </vt:variant>
      <vt:variant>
        <vt:lpwstr>https://www.python.org/download/other/</vt:lpwstr>
      </vt:variant>
      <vt:variant>
        <vt:lpwstr/>
      </vt:variant>
      <vt:variant>
        <vt:i4>1638493</vt:i4>
      </vt:variant>
      <vt:variant>
        <vt:i4>9</vt:i4>
      </vt:variant>
      <vt:variant>
        <vt:i4>0</vt:i4>
      </vt:variant>
      <vt:variant>
        <vt:i4>5</vt:i4>
      </vt:variant>
      <vt:variant>
        <vt:lpwstr>https://www.python.org/downloads/release/python-380/</vt:lpwstr>
      </vt:variant>
      <vt:variant>
        <vt:lpwstr/>
      </vt:variant>
      <vt:variant>
        <vt:i4>1638493</vt:i4>
      </vt:variant>
      <vt:variant>
        <vt:i4>6</vt:i4>
      </vt:variant>
      <vt:variant>
        <vt:i4>0</vt:i4>
      </vt:variant>
      <vt:variant>
        <vt:i4>5</vt:i4>
      </vt:variant>
      <vt:variant>
        <vt:lpwstr>https://www.python.org/downloads/release/python-380/</vt:lpwstr>
      </vt:variant>
      <vt:variant>
        <vt:lpwstr/>
      </vt:variant>
      <vt:variant>
        <vt:i4>393303</vt:i4>
      </vt:variant>
      <vt:variant>
        <vt:i4>3</vt:i4>
      </vt:variant>
      <vt:variant>
        <vt:i4>0</vt:i4>
      </vt:variant>
      <vt:variant>
        <vt:i4>5</vt:i4>
      </vt:variant>
      <vt:variant>
        <vt:lpwstr>https://www.python.org/ftp/python/3.8.0/python-3.8.0.exe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UMKC</dc:creator>
  <cp:keywords/>
  <cp:lastModifiedBy>Dong, Qingyang</cp:lastModifiedBy>
  <cp:revision>4</cp:revision>
  <cp:lastPrinted>1900-01-01T06:00:00Z</cp:lastPrinted>
  <dcterms:created xsi:type="dcterms:W3CDTF">2019-11-30T04:51:00Z</dcterms:created>
  <dcterms:modified xsi:type="dcterms:W3CDTF">2019-12-01T03:58:00Z</dcterms:modified>
</cp:coreProperties>
</file>